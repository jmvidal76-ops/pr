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9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40"/>
        <w:gridCol w:w="738"/>
        <w:gridCol w:w="5"/>
        <w:gridCol w:w="614"/>
        <w:gridCol w:w="1449"/>
        <w:gridCol w:w="596"/>
        <w:gridCol w:w="9"/>
        <w:gridCol w:w="3"/>
        <w:gridCol w:w="11"/>
        <w:gridCol w:w="3"/>
        <w:gridCol w:w="182"/>
        <w:gridCol w:w="87"/>
        <w:gridCol w:w="79"/>
        <w:gridCol w:w="423"/>
        <w:gridCol w:w="15"/>
        <w:gridCol w:w="46"/>
        <w:gridCol w:w="531"/>
        <w:gridCol w:w="109"/>
        <w:gridCol w:w="788"/>
        <w:gridCol w:w="746"/>
        <w:gridCol w:w="153"/>
        <w:gridCol w:w="55"/>
        <w:gridCol w:w="141"/>
        <w:gridCol w:w="88"/>
        <w:gridCol w:w="11"/>
        <w:gridCol w:w="110"/>
        <w:gridCol w:w="17"/>
        <w:gridCol w:w="167"/>
        <w:gridCol w:w="1307"/>
        <w:gridCol w:w="19"/>
        <w:gridCol w:w="40"/>
        <w:gridCol w:w="188"/>
        <w:gridCol w:w="23"/>
        <w:gridCol w:w="11"/>
        <w:gridCol w:w="28"/>
        <w:gridCol w:w="99"/>
        <w:gridCol w:w="1460"/>
        <w:gridCol w:w="20"/>
        <w:gridCol w:w="52"/>
        <w:gridCol w:w="118"/>
        <w:gridCol w:w="42"/>
        <w:gridCol w:w="54"/>
        <w:gridCol w:w="36"/>
        <w:gridCol w:w="57"/>
        <w:gridCol w:w="134"/>
        <w:gridCol w:w="4120"/>
      </w:tblGrid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0"/>
            </w:tblGrid>
            <w:tr>
              <w:trPr>
                <w:trHeight w:val="340" w:hRule="atLeast"/>
              </w:trPr>
              <w:tc>
                <w:tcPr>
                  <w:tcW w:w="266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CLIENT/PROVIDER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68"/>
            </w:tblGrid>
            <w:tr>
              <w:trPr>
                <w:trHeight w:val="262" w:hRule="atLeast"/>
              </w:trPr>
              <w:tc>
                <w:tcPr>
                  <w:tcW w:w="3268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Proveedor 1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92"/>
            </w:tblGrid>
            <w:tr>
              <w:trPr>
                <w:trHeight w:val="340" w:hRule="atLeast"/>
              </w:trPr>
              <w:tc>
                <w:tcPr>
                  <w:tcW w:w="1492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NIF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49"/>
            </w:tblGrid>
            <w:tr>
              <w:trPr>
                <w:trHeight w:val="262" w:hRule="atLeast"/>
              </w:trPr>
              <w:tc>
                <w:tcPr>
                  <w:tcW w:w="2049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81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0"/>
            </w:tblGrid>
            <w:tr>
              <w:trPr>
                <w:trHeight w:val="340" w:hRule="atLeast"/>
              </w:trPr>
              <w:tc>
                <w:tcPr>
                  <w:tcW w:w="266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HOME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68"/>
            </w:tblGrid>
            <w:tr>
              <w:trPr>
                <w:trHeight w:val="262" w:hRule="atLeast"/>
              </w:trPr>
              <w:tc>
                <w:tcPr>
                  <w:tcW w:w="3268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5"/>
            </w:tblGrid>
            <w:tr>
              <w:trPr>
                <w:trHeight w:val="340" w:hRule="atLeast"/>
              </w:trPr>
              <w:tc>
                <w:tcPr>
                  <w:tcW w:w="188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City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89"/>
            </w:tblGrid>
            <w:tr>
              <w:trPr>
                <w:trHeight w:val="262" w:hRule="atLeast"/>
              </w:trPr>
              <w:tc>
                <w:tcPr>
                  <w:tcW w:w="1989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2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3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79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52"/>
            </w:tblGrid>
            <w:tr>
              <w:trPr>
                <w:trHeight w:val="340" w:hRule="atLeast"/>
              </w:trPr>
              <w:tc>
                <w:tcPr>
                  <w:tcW w:w="1552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TARE (Kg)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6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0"/>
            </w:tblGrid>
            <w:tr>
              <w:trPr>
                <w:trHeight w:val="340" w:hRule="atLeast"/>
              </w:trPr>
              <w:tc>
                <w:tcPr>
                  <w:tcW w:w="266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GROSS WEIGHT (Kg)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77"/>
            </w:tblGrid>
            <w:tr>
              <w:trPr>
                <w:trHeight w:val="262" w:hRule="atLeast"/>
              </w:trPr>
              <w:tc>
                <w:tcPr>
                  <w:tcW w:w="1377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8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51"/>
            </w:tblGrid>
            <w:tr>
              <w:trPr>
                <w:trHeight w:val="262" w:hRule="atLeast"/>
              </w:trPr>
              <w:tc>
                <w:tcPr>
                  <w:tcW w:w="2051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2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63"/>
            </w:tblGrid>
            <w:tr>
              <w:trPr>
                <w:trHeight w:val="340" w:hRule="atLeast"/>
              </w:trPr>
              <w:tc>
                <w:tcPr>
                  <w:tcW w:w="2063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NET (Kg)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20"/>
            </w:tblGrid>
            <w:tr>
              <w:trPr>
                <w:trHeight w:val="262" w:hRule="atLeast"/>
              </w:trPr>
              <w:tc>
                <w:tcPr>
                  <w:tcW w:w="212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0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64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5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0"/>
            </w:tblGrid>
            <w:tr>
              <w:trPr>
                <w:trHeight w:val="340" w:hRule="atLeast"/>
              </w:trPr>
              <w:tc>
                <w:tcPr>
                  <w:tcW w:w="266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CHARGER / EXPEDEDOR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950"/>
            </w:tblGrid>
            <w:tr>
              <w:trPr>
                <w:trHeight w:val="262" w:hRule="atLeast"/>
              </w:trPr>
              <w:tc>
                <w:tcPr>
                  <w:tcW w:w="695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CERVEZAS MAHOU SA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9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5"/>
            </w:tblGrid>
            <w:tr>
              <w:trPr>
                <w:trHeight w:val="340" w:hRule="atLeast"/>
              </w:trPr>
              <w:tc>
                <w:tcPr>
                  <w:tcW w:w="188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City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80"/>
            </w:tblGrid>
            <w:tr>
              <w:trPr>
                <w:trHeight w:val="340" w:hRule="atLeast"/>
              </w:trPr>
              <w:tc>
                <w:tcPr>
                  <w:tcW w:w="288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HOME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89"/>
            </w:tblGrid>
            <w:tr>
              <w:trPr>
                <w:trHeight w:val="262" w:hRule="atLeast"/>
              </w:trPr>
              <w:tc>
                <w:tcPr>
                  <w:tcW w:w="3189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25"/>
            </w:tblGrid>
            <w:tr>
              <w:trPr>
                <w:trHeight w:val="262" w:hRule="atLeast"/>
              </w:trPr>
              <w:tc>
                <w:tcPr>
                  <w:tcW w:w="192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ALOVERA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9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0"/>
            </w:tblGrid>
            <w:tr>
              <w:trPr>
                <w:trHeight w:val="340" w:hRule="atLeast"/>
              </w:trPr>
              <w:tc>
                <w:tcPr>
                  <w:tcW w:w="266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TRANSPORTATION OPERATOR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961"/>
            </w:tblGrid>
            <w:tr>
              <w:trPr>
                <w:trHeight w:val="262" w:hRule="atLeast"/>
              </w:trPr>
              <w:tc>
                <w:tcPr>
                  <w:tcW w:w="6961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ABEL SERRANO PEÑALVER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9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8"/>
            </w:tblGrid>
            <w:tr>
              <w:trPr>
                <w:trHeight w:val="340" w:hRule="atLeast"/>
              </w:trPr>
              <w:tc>
                <w:tcPr>
                  <w:tcW w:w="2678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HOME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75"/>
            </w:tblGrid>
            <w:tr>
              <w:trPr>
                <w:trHeight w:val="262" w:hRule="atLeast"/>
              </w:trPr>
              <w:tc>
                <w:tcPr>
                  <w:tcW w:w="317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DR.MARCO MERENCIANO 27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5"/>
            </w:tblGrid>
            <w:tr>
              <w:trPr>
                <w:trHeight w:val="340" w:hRule="atLeast"/>
              </w:trPr>
              <w:tc>
                <w:tcPr>
                  <w:tcW w:w="188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City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93"/>
            </w:tblGrid>
            <w:tr>
              <w:trPr>
                <w:trHeight w:val="262" w:hRule="atLeast"/>
              </w:trPr>
              <w:tc>
                <w:tcPr>
                  <w:tcW w:w="1893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ALOVERA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42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24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9"/>
            </w:tblGrid>
            <w:tr>
              <w:trPr>
                <w:trHeight w:val="340" w:hRule="atLeast"/>
              </w:trPr>
              <w:tc>
                <w:tcPr>
                  <w:tcW w:w="2669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DRIVER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5"/>
            </w:tblGrid>
            <w:tr>
              <w:trPr>
                <w:trHeight w:val="262" w:hRule="atLeast"/>
              </w:trPr>
              <w:tc>
                <w:tcPr>
                  <w:tcW w:w="304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Luis Moreno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50"/>
            </w:tblGrid>
            <w:tr>
              <w:trPr>
                <w:trHeight w:val="340" w:hRule="atLeast"/>
              </w:trPr>
              <w:tc>
                <w:tcPr>
                  <w:tcW w:w="1850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NIF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54"/>
            </w:tblGrid>
            <w:tr>
              <w:trPr>
                <w:trHeight w:val="262" w:hRule="atLeast"/>
              </w:trPr>
              <w:tc>
                <w:tcPr>
                  <w:tcW w:w="1954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213213434D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14"/>
            </w:tblGrid>
            <w:tr>
              <w:trPr>
                <w:trHeight w:val="340" w:hRule="atLeast"/>
              </w:trPr>
              <w:tc>
                <w:tcPr>
                  <w:tcW w:w="1914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City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9"/>
            </w:tblGrid>
            <w:tr>
              <w:trPr>
                <w:trHeight w:val="340" w:hRule="atLeast"/>
              </w:trPr>
              <w:tc>
                <w:tcPr>
                  <w:tcW w:w="2669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HOME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5"/>
            </w:tblGrid>
            <w:tr>
              <w:trPr>
                <w:trHeight w:val="262" w:hRule="atLeast"/>
              </w:trPr>
              <w:tc>
                <w:tcPr>
                  <w:tcW w:w="304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54"/>
            </w:tblGrid>
            <w:tr>
              <w:trPr>
                <w:trHeight w:val="262" w:hRule="atLeast"/>
              </w:trPr>
              <w:tc>
                <w:tcPr>
                  <w:tcW w:w="1954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6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2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0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73"/>
            </w:tblGrid>
            <w:tr>
              <w:trPr>
                <w:trHeight w:val="340" w:hRule="atLeast"/>
              </w:trPr>
              <w:tc>
                <w:tcPr>
                  <w:tcW w:w="3473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ORIGIN OF MERCHANDISE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47"/>
            </w:tblGrid>
            <w:tr>
              <w:trPr>
                <w:trHeight w:val="262" w:hRule="atLeast"/>
              </w:trPr>
              <w:tc>
                <w:tcPr>
                  <w:tcW w:w="6147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Origen 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38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544"/>
            </w:tblGrid>
            <w:tr>
              <w:trPr>
                <w:trHeight w:val="340" w:hRule="atLeast"/>
              </w:trPr>
              <w:tc>
                <w:tcPr>
                  <w:tcW w:w="3544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DESTINATION OF THE MERCHANDISE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27"/>
            </w:tblGrid>
            <w:tr>
              <w:trPr>
                <w:trHeight w:val="262" w:hRule="atLeast"/>
              </w:trPr>
              <w:tc>
                <w:tcPr>
                  <w:tcW w:w="6127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45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0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82"/>
            </w:tblGrid>
            <w:tr>
              <w:trPr>
                <w:trHeight w:val="340" w:hRule="atLeast"/>
              </w:trPr>
              <w:tc>
                <w:tcPr>
                  <w:tcW w:w="3482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TRACTOR REGISTRATION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241"/>
            </w:tblGrid>
            <w:tr>
              <w:trPr>
                <w:trHeight w:val="262" w:hRule="atLeast"/>
              </w:trPr>
              <w:tc>
                <w:tcPr>
                  <w:tcW w:w="6241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9578CHF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02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72"/>
            </w:tblGrid>
            <w:tr>
              <w:trPr>
                <w:trHeight w:val="340" w:hRule="atLeast"/>
              </w:trPr>
              <w:tc>
                <w:tcPr>
                  <w:tcW w:w="3472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TRAILER REGISTRATION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78"/>
            </w:tblGrid>
            <w:tr>
              <w:trPr>
                <w:trHeight w:val="262" w:hRule="atLeast"/>
              </w:trPr>
              <w:tc>
                <w:tcPr>
                  <w:tcW w:w="6178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32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54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9"/>
            </w:tblGrid>
            <w:tr>
              <w:trPr>
                <w:trHeight w:val="340" w:hRule="atLeast"/>
              </w:trPr>
              <w:tc>
                <w:tcPr>
                  <w:tcW w:w="3049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Further comments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3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71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645"/>
            </w:tblGrid>
            <w:tr>
              <w:trPr>
                <w:trHeight w:val="632" w:hRule="atLeast"/>
              </w:trPr>
              <w:tc>
                <w:tcPr>
                  <w:tcW w:w="964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F0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13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27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hMerge w:val="restart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16"/>
              <w:gridCol w:w="3216"/>
              <w:gridCol w:w="3216"/>
            </w:tblGrid>
            <w:tr>
              <w:trPr>
                <w:trHeight w:val="262" w:hRule="atLeast"/>
              </w:trPr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shd w:val="clear" w:fill="FF00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Property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shd w:val="clear" w:fill="FF00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Value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shd w:val="clear" w:fill="FF00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Unit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Kilo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1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kg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HumedadRelativa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2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%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Temperatura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3</w:t>
                  </w:r>
                </w:p>
              </w:tc>
              <w:tc>
                <w:tcPr>
                  <w:tcW w:w="321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20"/>
                    </w:rPr>
                    <w:t xml:space="preserve">°C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61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38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top w:val="single" w:color="000000" w:sz="7"/>
              <w:left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8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left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left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vMerge w:val="restart"/>
            <w:tcBorders>
              <w:top w:val="nil" w:color="000000" w:sz="7"/>
              <w:left w:val="nil" w:color="000000" w:sz="7"/>
              <w:bottom w:val="nil" w:color="000000" w:sz="7"/>
              <w:right w:val="nil" w:color="000000" w:sz="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</w:pPr>
            <w:r w:rsidRPr="" w:rsidDel="" w:rsidR="">
              <w:drawing>
                <wp:inline>
                  <wp:extent cx="920304" cy="641599"/>
                  <wp:docPr id="2" name="img5.png"/>
                  <a:graphic>
                    <a:graphicData uri="http://schemas.openxmlformats.org/drawingml/2006/picture">
                      <pic:pic>
                        <pic:nvPicPr>
                          <pic:cNvPr id="3" name="img5.png"/>
                          <pic:cNvPicPr/>
                        </pic:nvPicPr>
                        <pic:blipFill>
                          <a:blip r:embed="rId8" cstate="print"/>
                          <a:stretch>
                            <a:fillRect r="0" b="0"/>
                          </a:stretch>
                        </pic:blipFill>
                        <pic:spPr>
                          <a:xfrm>
                            <a:off x="0" y="0"/>
                            <a:ext cx="920304" cy="641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left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24"/>
            </w:tblGrid>
            <w:tr>
              <w:trPr>
                <w:trHeight w:val="340" w:hRule="atLeast"/>
              </w:trPr>
              <w:tc>
                <w:tcPr>
                  <w:tcW w:w="1924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F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Carrier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42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left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686" w:hRule="atLeast"/>
        </w:trPr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6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49" w:type="dxa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9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9" w:type="dxa"/>
            <w:tcBorders>
              <w:left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4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5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07" w:type="dxa"/>
            <w:tcBorders>
              <w:left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9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46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120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footerReference r:id="rId7" w:type="default"/>
      <w:pgSz w:w="16225" w:h="16837"/>
      <w:pgMar w:top="566" w:right="566" w:bottom="566" w:left="566" w:header="" w:footer="" w:gutter=""/>
    </w:sectPr>
  </w:body>
</w:document>
</file>

<file path=word/footer1.xml><?xml version="1.0" encoding="utf-8"?>
<w:ft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823"/>
      <w:gridCol w:w="3889"/>
      <w:gridCol w:w="1473"/>
      <w:gridCol w:w="3989"/>
      <w:gridCol w:w="587"/>
      <w:gridCol w:w="4129"/>
      <w:gridCol w:w="198"/>
    </w:tblGrid>
    <w:tr>
      <w:trPr/>
      <w:tc>
        <w:tcPr>
          <w:tcW w:w="8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8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7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98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8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889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3889"/>
          </w:tblGrid>
          <w:tr>
            <w:trPr>
              <w:trHeight w:val="262" w:hRule="atLeast"/>
            </w:trPr>
            <w:tc>
              <w:tcPr>
                <w:tcW w:w="388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000000"/>
                    <w:sz w:val="20"/>
                  </w:rPr>
                  <w:t xml:space="preserve">INF_TRA_PRO_ALB_SAL_2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47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98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8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88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47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89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3989"/>
          </w:tblGrid>
          <w:tr>
            <w:trPr>
              <w:trHeight w:val="262" w:hRule="atLeast"/>
            </w:trPr>
            <w:tc>
              <w:tcPr>
                <w:tcW w:w="398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20"/>
                  </w:rPr>
                  <w:t xml:space="preserve">Page 1 of 1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58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129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129"/>
          </w:tblGrid>
          <w:tr>
            <w:trPr>
              <w:trHeight w:val="262" w:hRule="atLeast"/>
            </w:trPr>
            <w:tc>
              <w:tcPr>
                <w:tcW w:w="412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20"/>
                  </w:rPr>
                  <w:t xml:space="preserve">Executed at 21:07 of 22/02/2018</w:t>
                </w:r>
              </w:p>
              <w:p>
                <w:pPr>
                  <w:spacing w:after="0" w:line="240" w:lineRule="auto"/>
                  <w:jc w:val="left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98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8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8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7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8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58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12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98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8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8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7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98" w:type="dxa"/>
        </w:tcPr>
        <w:p>
          <w:pPr>
            <w:pStyle w:val="EmptyCellLayoutStyle"/>
            <w:spacing w:after="0" w:line="240" w:lineRule="auto"/>
          </w:pPr>
        </w:p>
      </w:tc>
    </w:tr>
  </w:tbl>
</w:ftr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691"/>
      <w:gridCol w:w="2794"/>
      <w:gridCol w:w="100"/>
      <w:gridCol w:w="235"/>
      <w:gridCol w:w="20"/>
      <w:gridCol w:w="1835"/>
      <w:gridCol w:w="113"/>
      <w:gridCol w:w="20"/>
      <w:gridCol w:w="1754"/>
      <w:gridCol w:w="327"/>
      <w:gridCol w:w="1339"/>
      <w:gridCol w:w="1301"/>
      <w:gridCol w:w="125"/>
      <w:gridCol w:w="4432"/>
    </w:tblGrid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  <w:hMerge w:val="restart"/>
          <w:vMerge w:val="restart"/>
          <w:tcBorders>
            <w:top w:val="nil" w:color="000000" w:sz="7"/>
            <w:left w:val="nil" w:color="000000" w:sz="7"/>
            <w:bottom w:val="nil" w:color="000000" w:sz="7"/>
            <w:right w:val="nil" w:color="000000" w:sz="7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0" w:line="240" w:lineRule="auto"/>
          </w:pPr>
          <w:r w:rsidRPr="" w:rsidDel="" w:rsidR="">
            <w:drawing>
              <wp:inline>
                <wp:extent cx="1837879" cy="428837"/>
                <wp:docPr id="0" name="img3.png"/>
                <a:graphic>
                  <a:graphicData uri="http://schemas.openxmlformats.org/drawingml/2006/picture">
                    <pic:pic>
                      <pic:nvPicPr>
                        <pic:cNvPr id="1" name="img3.png"/>
                        <pic:cNvPicPr/>
                      </pic:nvPicPr>
                      <pic:blipFill>
                        <a:blip r:embed="rId6" cstate="print"/>
                        <a:stretch>
                          <a:fillRect r="0" b="0"/>
                        </a:stretch>
                      </pic:blipFill>
                      <pic:spPr>
                        <a:xfrm>
                          <a:off x="0" y="0"/>
                          <a:ext cx="1837879" cy="428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835"/>
          </w:tblGrid>
          <w:tr>
            <w:trPr>
              <w:trHeight w:val="340" w:hRule="atLeast"/>
            </w:trPr>
            <w:tc>
              <w:tcPr>
                <w:tcW w:w="1835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0000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FFFFFF"/>
                    <w:sz w:val="20"/>
                  </w:rPr>
                  <w:t xml:space="preserve">ENTRY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082"/>
          </w:tblGrid>
          <w:tr>
            <w:trPr>
              <w:trHeight w:val="262" w:hRule="atLeast"/>
            </w:trPr>
            <w:tc>
              <w:tcPr>
                <w:tcW w:w="2082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F0F5"/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20"/>
                  </w:rPr>
                  <w:t xml:space="preserve">14-09-2017 13:22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327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339"/>
          </w:tblGrid>
          <w:tr>
            <w:trPr>
              <w:trHeight w:val="702" w:hRule="atLeast"/>
            </w:trPr>
            <w:tc>
              <w:tcPr>
                <w:tcW w:w="1339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0000"/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FFFFFF"/>
                    <w:sz w:val="20"/>
                  </w:rPr>
                  <w:t xml:space="preserve">DELIVERY NOTE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301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427"/>
          </w:tblGrid>
          <w:tr>
            <w:trPr>
              <w:trHeight w:val="702" w:hRule="atLeast"/>
            </w:trPr>
            <w:tc>
              <w:tcPr>
                <w:tcW w:w="1427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F0F5"/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right"/>
                </w:pPr>
                <w:r>
                  <w:rPr>
                    <w:rFonts w:ascii="Arial" w:hAnsi="Arial" w:eastAsia="Arial"/>
                    <w:color w:val="000000"/>
                    <w:sz w:val="20"/>
                  </w:rPr>
                  <w:t xml:space="preserve">1041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25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835"/>
          </w:tblGrid>
          <w:tr>
            <w:trPr>
              <w:trHeight w:val="340" w:hRule="atLeast"/>
            </w:trPr>
            <w:tc>
              <w:tcPr>
                <w:tcW w:w="1835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0000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FFFFFF"/>
                    <w:sz w:val="20"/>
                  </w:rPr>
                  <w:t xml:space="preserve">EXIT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102"/>
          </w:tblGrid>
          <w:tr>
            <w:trPr>
              <w:trHeight w:val="242" w:hRule="atLeast"/>
            </w:trPr>
            <w:tc>
              <w:tcPr>
                <w:tcW w:w="2102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F0F5"/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754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3744"/>
          </w:tblGrid>
          <w:tr>
            <w:trPr>
              <w:trHeight w:val="340" w:hRule="atLeast"/>
            </w:trPr>
            <w:tc>
              <w:tcPr>
                <w:tcW w:w="3744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0000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FFFFFF"/>
                    <w:sz w:val="20"/>
                  </w:rPr>
                  <w:t xml:space="preserve">RMATERIAL/SUBPRODUCT / RESIDUE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835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968"/>
          </w:tblGrid>
          <w:tr>
            <w:trPr>
              <w:trHeight w:val="262" w:hRule="atLeast"/>
            </w:trPr>
            <w:tc>
              <w:tcPr>
                <w:tcW w:w="2968" w:type="dxa"/>
                <w:tcBorders>
                  <w:top w:val="single" w:color="000000" w:sz="7"/>
                  <w:left w:val="single" w:color="000000" w:sz="7"/>
                  <w:bottom w:val="single" w:color="000000" w:sz="7"/>
                  <w:right w:val="single" w:color="000000" w:sz="7"/>
                </w:tcBorders>
                <w:shd w:val="clear" w:fill="FFF0F5"/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20"/>
                  </w:rPr>
                  <w:t xml:space="preserve">Malta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339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794"/>
          </w:tblGrid>
          <w:tr>
            <w:trPr>
              <w:trHeight w:val="262" w:hRule="atLeast"/>
            </w:trPr>
            <w:tc>
              <w:tcPr>
                <w:tcW w:w="2794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000000"/>
                    <w:sz w:val="20"/>
                  </w:rPr>
                  <w:t xml:space="preserve">C.P. Burgos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6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79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3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5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2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3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30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432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footer" Target="/word/footer1.xml" Id="rId7" /><Relationship Type="http://schemas.openxmlformats.org/officeDocument/2006/relationships/image" Target="/word/media/img5.png" Id="rId8" /><Relationship Type="http://schemas.openxmlformats.org/officeDocument/2006/relationships/numbering" Target="/word/numbering.xml" Id="rId10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pn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INF_TRA_PROD_ALB_SAL_2</dc:title>
</cp:coreProperties>
</file>